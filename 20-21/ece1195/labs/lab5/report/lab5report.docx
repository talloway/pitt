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A75EC" w14:textId="21D21446" w:rsidR="00A9204E" w:rsidRDefault="00A30DD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Avery Peiffer</w:t>
      </w:r>
    </w:p>
    <w:p w14:paraId="136096B3" w14:textId="1F97B429" w:rsidR="00A30DDC" w:rsidRDefault="00A30DD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ECE 1195 – Spring 2021</w:t>
      </w:r>
    </w:p>
    <w:p w14:paraId="19E759AB" w14:textId="186FF3F3" w:rsidR="00A30DDC" w:rsidRDefault="00A30DD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Lab 5 Report</w:t>
      </w:r>
    </w:p>
    <w:p w14:paraId="19EE6D86" w14:textId="6AEC62A7" w:rsidR="00A30DDC" w:rsidRDefault="00A30DDC">
      <w:pPr>
        <w:rPr>
          <w:rFonts w:ascii="Cambria" w:hAnsi="Cambria"/>
          <w:sz w:val="24"/>
          <w:szCs w:val="24"/>
        </w:rPr>
      </w:pPr>
    </w:p>
    <w:p w14:paraId="37BD9913" w14:textId="16473952" w:rsidR="00860BAB" w:rsidRDefault="00835150" w:rsidP="00835150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following report shows a series of images illustrating my completion of Lab 5. </w:t>
      </w:r>
      <w:r w:rsidR="00860BAB">
        <w:rPr>
          <w:rFonts w:ascii="Cambria" w:hAnsi="Cambria"/>
          <w:sz w:val="24"/>
          <w:szCs w:val="24"/>
        </w:rPr>
        <w:t>The first image shows the code for my sw_conv function.</w:t>
      </w:r>
    </w:p>
    <w:p w14:paraId="003F0BA6" w14:textId="456EC4FF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547937E" wp14:editId="47820FCD">
            <wp:extent cx="5943600" cy="3874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2370" w14:textId="77777777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</w:p>
    <w:p w14:paraId="45884C0B" w14:textId="5E167315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following three images show my code for the hw_conv function. </w:t>
      </w:r>
    </w:p>
    <w:p w14:paraId="25885436" w14:textId="066B04FB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EECB8" wp14:editId="62A59C53">
            <wp:extent cx="5943600" cy="34118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C914" w14:textId="38F1CC91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73E1C00" wp14:editId="310F746A">
            <wp:extent cx="5943600" cy="40805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AA26" w14:textId="73CE763D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9B03A3" wp14:editId="11A2F4E6">
            <wp:extent cx="5943600" cy="41211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D0E6" w14:textId="77777777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</w:p>
    <w:p w14:paraId="1EB04B1E" w14:textId="77777777" w:rsidR="00860BAB" w:rsidRDefault="00860BAB" w:rsidP="00835150">
      <w:pPr>
        <w:ind w:firstLine="720"/>
        <w:rPr>
          <w:rFonts w:ascii="Cambria" w:hAnsi="Cambria"/>
          <w:sz w:val="24"/>
          <w:szCs w:val="24"/>
        </w:rPr>
      </w:pPr>
    </w:p>
    <w:p w14:paraId="09918A9F" w14:textId="7B2432B6" w:rsidR="00A30DDC" w:rsidRDefault="00835150" w:rsidP="00835150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</w:t>
      </w:r>
      <w:r w:rsidR="00860BAB">
        <w:rPr>
          <w:rFonts w:ascii="Cambria" w:hAnsi="Cambria"/>
          <w:sz w:val="24"/>
          <w:szCs w:val="24"/>
        </w:rPr>
        <w:t>next</w:t>
      </w:r>
      <w:r>
        <w:rPr>
          <w:rFonts w:ascii="Cambria" w:hAnsi="Cambria"/>
          <w:sz w:val="24"/>
          <w:szCs w:val="24"/>
        </w:rPr>
        <w:t xml:space="preserve"> set of images shows the synthesis report for my Vivado HLS code. </w:t>
      </w:r>
      <w:r w:rsidR="00BD0176">
        <w:rPr>
          <w:rFonts w:ascii="Cambria" w:hAnsi="Cambria"/>
          <w:sz w:val="24"/>
          <w:szCs w:val="24"/>
        </w:rPr>
        <w:t xml:space="preserve">I was not able to fully attempt the bonus because I ran out of time before having to return my kit, but I tried it and ran into some issues with executing the Linux commands on Putty. Dr. Mahmoud said that this could be because my design uses too many flip-flops and lookup tables.  </w:t>
      </w:r>
    </w:p>
    <w:p w14:paraId="7B1BE1CF" w14:textId="77B2B4FC" w:rsidR="00835150" w:rsidRDefault="00835150" w:rsidP="00835150">
      <w:pPr>
        <w:rPr>
          <w:rFonts w:ascii="Cambria" w:hAnsi="Cambria"/>
          <w:sz w:val="24"/>
          <w:szCs w:val="24"/>
        </w:rPr>
      </w:pPr>
    </w:p>
    <w:p w14:paraId="1DD6323E" w14:textId="65C4A386" w:rsidR="00835150" w:rsidRDefault="00835150" w:rsidP="00835150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DD3007" wp14:editId="4E93E7A2">
            <wp:extent cx="5943600" cy="41611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AD0E" w14:textId="31A99501" w:rsidR="00835150" w:rsidRDefault="00835150">
      <w:pPr>
        <w:rPr>
          <w:rFonts w:ascii="Cambria" w:hAnsi="Cambria"/>
          <w:sz w:val="24"/>
          <w:szCs w:val="24"/>
        </w:rPr>
      </w:pPr>
    </w:p>
    <w:p w14:paraId="51C61391" w14:textId="2FD4A411" w:rsidR="00835150" w:rsidRDefault="00835150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EEC6327" wp14:editId="760B7000">
            <wp:extent cx="5943600" cy="375348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E197" w14:textId="6BD0C066" w:rsidR="00835150" w:rsidRDefault="00835150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C5735" wp14:editId="1C5E618B">
            <wp:extent cx="5943600" cy="396684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FE05" w14:textId="5B758A6F" w:rsidR="00835150" w:rsidRDefault="00835150">
      <w:pPr>
        <w:rPr>
          <w:rFonts w:ascii="Cambria" w:hAnsi="Cambria"/>
          <w:sz w:val="24"/>
          <w:szCs w:val="24"/>
        </w:rPr>
      </w:pPr>
    </w:p>
    <w:p w14:paraId="474CA2A9" w14:textId="7707682C" w:rsidR="00835150" w:rsidRDefault="006E3631" w:rsidP="00D178F9">
      <w:pPr>
        <w:ind w:firstLine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next set of images shows my results from running the Vivado HLS code. From left to right, the images are: the original rock image, the software convolution result, and the hardware convolution result. The hardware and software results </w:t>
      </w:r>
      <w:r w:rsidR="00660FD5">
        <w:rPr>
          <w:rFonts w:ascii="Cambria" w:hAnsi="Cambria"/>
          <w:sz w:val="24"/>
          <w:szCs w:val="24"/>
        </w:rPr>
        <w:t xml:space="preserve">are blurred to the same degree; this means that the filter was applied in the same intensity to both images. </w:t>
      </w:r>
    </w:p>
    <w:p w14:paraId="4D3B76ED" w14:textId="5978A8B2" w:rsidR="006E3631" w:rsidRDefault="00571F7E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43FD5F4" wp14:editId="31A93DDA">
            <wp:simplePos x="0" y="0"/>
            <wp:positionH relativeFrom="column">
              <wp:posOffset>4312920</wp:posOffset>
            </wp:positionH>
            <wp:positionV relativeFrom="paragraph">
              <wp:posOffset>299365</wp:posOffset>
            </wp:positionV>
            <wp:extent cx="2222778" cy="2240280"/>
            <wp:effectExtent l="0" t="0" r="6350" b="7620"/>
            <wp:wrapTight wrapText="bothSides">
              <wp:wrapPolygon edited="0">
                <wp:start x="0" y="0"/>
                <wp:lineTo x="0" y="21490"/>
                <wp:lineTo x="21477" y="21490"/>
                <wp:lineTo x="21477" y="0"/>
                <wp:lineTo x="0" y="0"/>
              </wp:wrapPolygon>
            </wp:wrapTight>
            <wp:docPr id="11" name="Picture 11" descr="A mountain covered in sn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mountain covered in snow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77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FD5">
        <w:rPr>
          <w:noProof/>
        </w:rPr>
        <w:drawing>
          <wp:anchor distT="0" distB="0" distL="114300" distR="114300" simplePos="0" relativeHeight="251658240" behindDoc="1" locked="0" layoutInCell="1" allowOverlap="1" wp14:anchorId="09160106" wp14:editId="652880CE">
            <wp:simplePos x="0" y="0"/>
            <wp:positionH relativeFrom="column">
              <wp:posOffset>1943100</wp:posOffset>
            </wp:positionH>
            <wp:positionV relativeFrom="paragraph">
              <wp:posOffset>290830</wp:posOffset>
            </wp:positionV>
            <wp:extent cx="2265045" cy="2247900"/>
            <wp:effectExtent l="0" t="0" r="1905" b="0"/>
            <wp:wrapTight wrapText="bothSides">
              <wp:wrapPolygon edited="0">
                <wp:start x="0" y="0"/>
                <wp:lineTo x="0" y="21417"/>
                <wp:lineTo x="21437" y="21417"/>
                <wp:lineTo x="21437" y="0"/>
                <wp:lineTo x="0" y="0"/>
              </wp:wrapPolygon>
            </wp:wrapTight>
            <wp:docPr id="5" name="Picture 5" descr="A picture containing outdoor, sky, mountain,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utdoor, sky, mountain, valle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FD5">
        <w:rPr>
          <w:noProof/>
        </w:rPr>
        <w:drawing>
          <wp:anchor distT="0" distB="0" distL="114300" distR="114300" simplePos="0" relativeHeight="251659264" behindDoc="1" locked="0" layoutInCell="1" allowOverlap="1" wp14:anchorId="413DA1AC" wp14:editId="689B6B0E">
            <wp:simplePos x="0" y="0"/>
            <wp:positionH relativeFrom="column">
              <wp:posOffset>-495300</wp:posOffset>
            </wp:positionH>
            <wp:positionV relativeFrom="paragraph">
              <wp:posOffset>290830</wp:posOffset>
            </wp:positionV>
            <wp:extent cx="2239010" cy="2247900"/>
            <wp:effectExtent l="0" t="0" r="8890" b="0"/>
            <wp:wrapTight wrapText="bothSides">
              <wp:wrapPolygon edited="0">
                <wp:start x="0" y="0"/>
                <wp:lineTo x="0" y="21417"/>
                <wp:lineTo x="21502" y="21417"/>
                <wp:lineTo x="21502" y="0"/>
                <wp:lineTo x="0" y="0"/>
              </wp:wrapPolygon>
            </wp:wrapTight>
            <wp:docPr id="4" name="Picture 4" descr="A picture containing outdoor, mountain, valley, cany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outdoor, mountain, valley, cany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37512" w14:textId="6F66E554" w:rsidR="006E3631" w:rsidRDefault="00D178F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The final set of images shows the HLS code being integrated into a Vivado block diagram. The first image shows the hardware accelerator replacing AXIS_DATA_FIFO subcomponent within the ACCEL component. The second image shows the successful </w:t>
      </w:r>
      <w:r>
        <w:rPr>
          <w:rFonts w:ascii="Cambria" w:hAnsi="Cambria"/>
          <w:sz w:val="24"/>
          <w:szCs w:val="24"/>
        </w:rPr>
        <w:lastRenderedPageBreak/>
        <w:t>bitstream generation, while the third image shows the implemented design that was created from this bitstream.</w:t>
      </w:r>
    </w:p>
    <w:p w14:paraId="18C152EE" w14:textId="19F93094" w:rsidR="00D178F9" w:rsidRDefault="00D178F9">
      <w:pPr>
        <w:rPr>
          <w:rFonts w:ascii="Cambria" w:hAnsi="Cambria"/>
          <w:sz w:val="24"/>
          <w:szCs w:val="24"/>
        </w:rPr>
      </w:pPr>
    </w:p>
    <w:p w14:paraId="0436CD95" w14:textId="03141407" w:rsidR="00D178F9" w:rsidRDefault="00D178F9" w:rsidP="00D178F9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4FD8A80" wp14:editId="726A6617">
            <wp:extent cx="4030980" cy="1935480"/>
            <wp:effectExtent l="0" t="0" r="762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FBB4" w14:textId="5C907891" w:rsidR="00D178F9" w:rsidRDefault="00D178F9" w:rsidP="00D178F9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33E97E7" wp14:editId="06433D39">
            <wp:extent cx="5943600" cy="24237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29BE" w14:textId="21F645E5" w:rsidR="00D178F9" w:rsidRPr="00A30DDC" w:rsidRDefault="00D178F9" w:rsidP="00D178F9">
      <w:pPr>
        <w:jc w:val="center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729215" wp14:editId="1F15CA15">
            <wp:extent cx="4373880" cy="4251960"/>
            <wp:effectExtent l="0" t="0" r="7620" b="0"/>
            <wp:docPr id="10" name="Picture 1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78F9" w:rsidRPr="00A30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DDC"/>
    <w:rsid w:val="00013421"/>
    <w:rsid w:val="00571F7E"/>
    <w:rsid w:val="00645252"/>
    <w:rsid w:val="00660FD5"/>
    <w:rsid w:val="006D3D74"/>
    <w:rsid w:val="006E3631"/>
    <w:rsid w:val="00835150"/>
    <w:rsid w:val="0083569A"/>
    <w:rsid w:val="00860BAB"/>
    <w:rsid w:val="00954E04"/>
    <w:rsid w:val="00A30DDC"/>
    <w:rsid w:val="00A9204E"/>
    <w:rsid w:val="00BA7960"/>
    <w:rsid w:val="00BD0176"/>
    <w:rsid w:val="00D17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2BA55"/>
  <w15:chartTrackingRefBased/>
  <w15:docId w15:val="{C44036EB-934C-4313-A203-6A34A4F19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ery%20Peiffer\AppData\Local\Microsoft\Office\16.0\DTS\en-US%7b3E5CB791-4C77-414E-80C0-44585B230A8A%7d\%7b8A31A1CB-B2A9-4681-B8C6-7DF12790A06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{8A31A1CB-B2A9-4681-B8C6-7DF12790A069}tf02786999_win32</Template>
  <TotalTime>23</TotalTime>
  <Pages>7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Peiffer</dc:creator>
  <cp:keywords/>
  <dc:description/>
  <cp:lastModifiedBy>Avery Peiffer</cp:lastModifiedBy>
  <cp:revision>10</cp:revision>
  <dcterms:created xsi:type="dcterms:W3CDTF">2021-04-17T21:47:00Z</dcterms:created>
  <dcterms:modified xsi:type="dcterms:W3CDTF">2021-04-19T15:45:00Z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